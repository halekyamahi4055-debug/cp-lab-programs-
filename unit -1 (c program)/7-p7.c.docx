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66A6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>//7.#include &lt;stdio.h&gt;</w:t>
      </w:r>
    </w:p>
    <w:p w14:paraId="3515CD64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20753C10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int a;</w:t>
      </w:r>
    </w:p>
    <w:p w14:paraId="4C8DF745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a: ");</w:t>
      </w:r>
    </w:p>
    <w:p w14:paraId="7D53FA83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scanf("%d",&amp;a);</w:t>
      </w:r>
    </w:p>
    <w:p w14:paraId="19BE7BBD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if(a % 2 == 0) {</w:t>
      </w:r>
    </w:p>
    <w:p w14:paraId="3B9DB6C9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printf("%d is even\n", a);</w:t>
      </w:r>
    </w:p>
    <w:p w14:paraId="2C7A0E8B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} else {</w:t>
      </w:r>
    </w:p>
    <w:p w14:paraId="618CB5F2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printf("%d is odd\n", a);</w:t>
      </w:r>
    </w:p>
    <w:p w14:paraId="6E2D01BE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}</w:t>
      </w:r>
    </w:p>
    <w:p w14:paraId="4FA8C764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18F61A6D" w14:textId="77777777" w:rsidR="00134B82" w:rsidRDefault="00134B82" w:rsidP="00134B82">
      <w:pPr>
        <w:rPr>
          <w:sz w:val="52"/>
          <w:szCs w:val="52"/>
        </w:rPr>
      </w:pPr>
    </w:p>
    <w:p w14:paraId="34608BEF" w14:textId="77777777" w:rsidR="00134B82" w:rsidRDefault="00134B82" w:rsidP="00134B82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71EE0C99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82"/>
    <w:rsid w:val="00134B82"/>
    <w:rsid w:val="00571921"/>
    <w:rsid w:val="006120DE"/>
    <w:rsid w:val="00A87971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F464"/>
  <w15:chartTrackingRefBased/>
  <w15:docId w15:val="{99BCEF4A-5928-42D2-B031-08829944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B82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B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8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8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8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8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8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8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82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34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2025-11-16T13:56:00Z</dcterms:created>
  <dcterms:modified xsi:type="dcterms:W3CDTF">2025-11-16T13:57:00Z</dcterms:modified>
</cp:coreProperties>
</file>